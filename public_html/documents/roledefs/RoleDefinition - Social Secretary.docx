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00000" w:rsidRDefault="00320E57">
      <w:pPr>
        <w:pStyle w:val="Heading"/>
        <w:rPr>
          <w:rFonts w:ascii="Arial" w:hAnsi="Arial" w:cs="Arial"/>
          <w:b w:val="0"/>
          <w:sz w:val="36"/>
          <w:u w:val="none"/>
        </w:rPr>
      </w:pPr>
      <w:r>
        <w:rPr>
          <w:noProof/>
          <w:lang w:eastAsia="en-GB"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29605" cy="685800"/>
            <wp:effectExtent l="0" t="0" r="4445" b="0"/>
            <wp:wrapSquare wrapText="larges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98" r="-11" b="-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947172">
      <w:pPr>
        <w:pStyle w:val="Subtitle"/>
      </w:pPr>
      <w:r>
        <w:rPr>
          <w:rFonts w:ascii="Arial" w:hAnsi="Arial" w:cs="Arial"/>
          <w:b/>
        </w:rPr>
        <w:t>ROLE DEFINITION</w:t>
      </w:r>
    </w:p>
    <w:p w:rsidR="00000000" w:rsidRDefault="00947172">
      <w:pPr>
        <w:jc w:val="center"/>
        <w:rPr>
          <w:rFonts w:ascii="Arial" w:hAnsi="Arial" w:cs="Arial"/>
          <w:sz w:val="32"/>
          <w:u w:val="single"/>
        </w:rPr>
      </w:pPr>
    </w:p>
    <w:p w:rsidR="00000000" w:rsidRDefault="00947172">
      <w:pPr>
        <w:pStyle w:val="Heading1"/>
      </w:pPr>
      <w:r>
        <w:rPr>
          <w:rFonts w:ascii="Arial" w:hAnsi="Arial" w:cs="Arial"/>
          <w:sz w:val="28"/>
        </w:rPr>
        <w:t>Job Role</w:t>
      </w:r>
    </w:p>
    <w:p w:rsidR="00000000" w:rsidRDefault="00320E57">
      <w:r>
        <w:rPr>
          <w:rFonts w:ascii="Arial" w:hAnsi="Arial" w:cs="Arial"/>
        </w:rPr>
        <w:t>Social Secretary</w:t>
      </w:r>
    </w:p>
    <w:p w:rsidR="00000000" w:rsidRDefault="00947172">
      <w:pPr>
        <w:rPr>
          <w:rFonts w:ascii="Arial" w:hAnsi="Arial" w:cs="Arial"/>
        </w:rPr>
      </w:pPr>
    </w:p>
    <w:p w:rsidR="00000000" w:rsidRDefault="00947172">
      <w:pPr>
        <w:pStyle w:val="Heading1"/>
      </w:pPr>
      <w:r>
        <w:rPr>
          <w:rFonts w:ascii="Arial" w:hAnsi="Arial" w:cs="Arial"/>
          <w:sz w:val="28"/>
          <w:szCs w:val="28"/>
        </w:rPr>
        <w:t>Principal Objective</w:t>
      </w:r>
    </w:p>
    <w:p w:rsidR="00000000" w:rsidRDefault="00320E57">
      <w:pPr>
        <w:ind w:left="2880" w:hanging="2880"/>
      </w:pPr>
      <w:r>
        <w:rPr>
          <w:rFonts w:ascii="Arial" w:hAnsi="Arial" w:cs="Arial"/>
        </w:rPr>
        <w:t xml:space="preserve">Organising social activities for CCC </w:t>
      </w:r>
    </w:p>
    <w:p w:rsidR="00000000" w:rsidRDefault="00947172">
      <w:pPr>
        <w:ind w:left="2880" w:hanging="2880"/>
        <w:rPr>
          <w:rFonts w:ascii="Arial" w:hAnsi="Arial" w:cs="Arial"/>
        </w:rPr>
      </w:pPr>
    </w:p>
    <w:p w:rsidR="00000000" w:rsidRDefault="00947172">
      <w:pPr>
        <w:pStyle w:val="Heading1"/>
      </w:pPr>
      <w:r>
        <w:rPr>
          <w:rFonts w:ascii="Arial" w:hAnsi="Arial" w:cs="Arial"/>
          <w:sz w:val="28"/>
        </w:rPr>
        <w:t>Duties and responsibilities</w:t>
      </w:r>
    </w:p>
    <w:p w:rsidR="00000000" w:rsidRDefault="00320E57">
      <w:pPr>
        <w:numPr>
          <w:ilvl w:val="0"/>
          <w:numId w:val="3"/>
        </w:numPr>
      </w:pPr>
      <w:r>
        <w:rPr>
          <w:rFonts w:ascii="Arial" w:hAnsi="Arial" w:cs="Arial"/>
        </w:rPr>
        <w:t xml:space="preserve">Arranging annual dinner and awards night – including finding a suitable venue and entertainment.   </w:t>
      </w:r>
    </w:p>
    <w:p w:rsidR="00000000" w:rsidRPr="00320E57" w:rsidRDefault="00320E57">
      <w:pPr>
        <w:numPr>
          <w:ilvl w:val="0"/>
          <w:numId w:val="3"/>
        </w:numPr>
      </w:pPr>
      <w:r>
        <w:rPr>
          <w:rFonts w:ascii="Arial" w:hAnsi="Arial" w:cs="Arial"/>
        </w:rPr>
        <w:t xml:space="preserve">Arranging any other social activities as appropriate </w:t>
      </w:r>
    </w:p>
    <w:p w:rsidR="00320E57" w:rsidRPr="002B5311" w:rsidRDefault="00320E57">
      <w:pPr>
        <w:numPr>
          <w:ilvl w:val="0"/>
          <w:numId w:val="3"/>
        </w:numPr>
      </w:pPr>
      <w:r>
        <w:rPr>
          <w:rFonts w:ascii="Arial" w:hAnsi="Arial" w:cs="Arial"/>
        </w:rPr>
        <w:t>Being mindful of costs and budgets</w:t>
      </w:r>
    </w:p>
    <w:p w:rsidR="00000000" w:rsidRDefault="00947172">
      <w:pPr>
        <w:rPr>
          <w:rFonts w:ascii="Arial" w:hAnsi="Arial" w:cs="Arial"/>
        </w:rPr>
      </w:pPr>
      <w:bookmarkStart w:id="0" w:name="_GoBack"/>
      <w:bookmarkEnd w:id="0"/>
    </w:p>
    <w:p w:rsidR="00000000" w:rsidRDefault="00947172">
      <w:pPr>
        <w:pStyle w:val="Heading1"/>
      </w:pPr>
      <w:r>
        <w:t>Attributes</w:t>
      </w:r>
    </w:p>
    <w:p w:rsidR="00000000" w:rsidRDefault="00947172">
      <w:pPr>
        <w:numPr>
          <w:ilvl w:val="0"/>
          <w:numId w:val="2"/>
        </w:numPr>
      </w:pPr>
      <w:r>
        <w:rPr>
          <w:rFonts w:ascii="Arial" w:hAnsi="Arial" w:cs="Arial"/>
        </w:rPr>
        <w:t>Enthusiasm</w:t>
      </w:r>
    </w:p>
    <w:p w:rsidR="00947172" w:rsidRDefault="00320E57">
      <w:pPr>
        <w:numPr>
          <w:ilvl w:val="0"/>
          <w:numId w:val="2"/>
        </w:numPr>
      </w:pPr>
      <w:r>
        <w:rPr>
          <w:rFonts w:ascii="Arial" w:hAnsi="Arial" w:cs="Arial"/>
        </w:rPr>
        <w:t xml:space="preserve">Ability to keep accurate records </w:t>
      </w:r>
    </w:p>
    <w:sectPr w:rsidR="00947172">
      <w:pgSz w:w="11906" w:h="16838"/>
      <w:pgMar w:top="1008" w:right="1440" w:bottom="7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ans">
    <w:altName w:val="Arial"/>
    <w:charset w:val="01"/>
    <w:family w:val="swiss"/>
    <w:pitch w:val="default"/>
  </w:font>
  <w:font w:name="Frutiger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E57"/>
    <w:rsid w:val="002B5311"/>
    <w:rsid w:val="00320E57"/>
    <w:rsid w:val="0094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pacing w:val="-3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styleId="DefaultParagraphFont0">
    <w:name w:val="Default Paragraph Font"/>
  </w:style>
  <w:style w:type="paragraph" w:customStyle="1" w:styleId="Heading">
    <w:name w:val="Heading"/>
    <w:basedOn w:val="Normal"/>
    <w:next w:val="BodyText"/>
    <w:pPr>
      <w:jc w:val="center"/>
    </w:pPr>
    <w:rPr>
      <w:b/>
      <w:u w:val="single"/>
    </w:rPr>
  </w:style>
  <w:style w:type="paragraph" w:styleId="BodyText">
    <w:name w:val="Body Text"/>
    <w:basedOn w:val="Normal"/>
    <w:rPr>
      <w:rFonts w:ascii="Arial" w:hAnsi="Arial" w:cs="Arial"/>
      <w:color w:val="FF0000"/>
      <w:spacing w:val="0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EnvelopeAddress">
    <w:name w:val="envelope address"/>
    <w:basedOn w:val="Normal"/>
    <w:pPr>
      <w:ind w:left="2880"/>
    </w:pPr>
    <w:rPr>
      <w:rFonts w:ascii="Arial" w:hAnsi="Arial" w:cs="Arial"/>
      <w:b/>
    </w:rPr>
  </w:style>
  <w:style w:type="paragraph" w:styleId="Subtitle">
    <w:name w:val="Subtitle"/>
    <w:basedOn w:val="Normal"/>
    <w:next w:val="BodyText"/>
    <w:qFormat/>
    <w:pPr>
      <w:jc w:val="center"/>
    </w:pPr>
    <w:rPr>
      <w:rFonts w:ascii="Frutiger" w:hAnsi="Frutiger" w:cs="Frutiger"/>
      <w:spacing w:val="0"/>
      <w:sz w:val="32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pacing w:val="-3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styleId="DefaultParagraphFont0">
    <w:name w:val="Default Paragraph Font"/>
  </w:style>
  <w:style w:type="paragraph" w:customStyle="1" w:styleId="Heading">
    <w:name w:val="Heading"/>
    <w:basedOn w:val="Normal"/>
    <w:next w:val="BodyText"/>
    <w:pPr>
      <w:jc w:val="center"/>
    </w:pPr>
    <w:rPr>
      <w:b/>
      <w:u w:val="single"/>
    </w:rPr>
  </w:style>
  <w:style w:type="paragraph" w:styleId="BodyText">
    <w:name w:val="Body Text"/>
    <w:basedOn w:val="Normal"/>
    <w:rPr>
      <w:rFonts w:ascii="Arial" w:hAnsi="Arial" w:cs="Arial"/>
      <w:color w:val="FF0000"/>
      <w:spacing w:val="0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EnvelopeAddress">
    <w:name w:val="envelope address"/>
    <w:basedOn w:val="Normal"/>
    <w:pPr>
      <w:ind w:left="2880"/>
    </w:pPr>
    <w:rPr>
      <w:rFonts w:ascii="Arial" w:hAnsi="Arial" w:cs="Arial"/>
      <w:b/>
    </w:rPr>
  </w:style>
  <w:style w:type="paragraph" w:styleId="Subtitle">
    <w:name w:val="Subtitle"/>
    <w:basedOn w:val="Normal"/>
    <w:next w:val="BodyText"/>
    <w:qFormat/>
    <w:pPr>
      <w:jc w:val="center"/>
    </w:pPr>
    <w:rPr>
      <w:rFonts w:ascii="Frutiger" w:hAnsi="Frutiger" w:cs="Frutiger"/>
      <w:spacing w:val="0"/>
      <w:sz w:val="32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jackie smith</dc:creator>
  <cp:lastModifiedBy>suemtaylor@ntlworld.com</cp:lastModifiedBy>
  <cp:revision>3</cp:revision>
  <cp:lastPrinted>2005-12-02T11:10:00Z</cp:lastPrinted>
  <dcterms:created xsi:type="dcterms:W3CDTF">2019-11-28T14:16:00Z</dcterms:created>
  <dcterms:modified xsi:type="dcterms:W3CDTF">2019-11-28T14:16:00Z</dcterms:modified>
</cp:coreProperties>
</file>